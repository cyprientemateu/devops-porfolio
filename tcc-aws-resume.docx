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C599" w14:textId="79AFD3AC" w:rsidR="00E77026" w:rsidRPr="00E77026" w:rsidRDefault="00E77026" w:rsidP="00E77026">
      <w:pPr>
        <w:spacing w:after="0" w:line="276" w:lineRule="auto"/>
        <w:ind w:firstLine="720"/>
        <w:jc w:val="center"/>
        <w:rPr>
          <w:b/>
          <w:color w:val="000000"/>
          <w:sz w:val="28"/>
          <w:szCs w:val="28"/>
        </w:rPr>
      </w:pPr>
      <w:r w:rsidRPr="00E77026">
        <w:rPr>
          <w:b/>
          <w:sz w:val="28"/>
          <w:szCs w:val="28"/>
        </w:rPr>
        <w:t>CYPRIEN CARLOS TEMATEU</w:t>
      </w:r>
    </w:p>
    <w:p w14:paraId="31B0797B" w14:textId="676D3AD6" w:rsidR="00E77026" w:rsidRDefault="00912C25" w:rsidP="00E77026">
      <w:pPr>
        <w:spacing w:after="0" w:line="276" w:lineRule="auto"/>
        <w:jc w:val="center"/>
        <w:rPr>
          <w:color w:val="000000"/>
        </w:rPr>
      </w:pPr>
      <w:r>
        <w:rPr>
          <w:b/>
          <w:color w:val="000000"/>
        </w:rPr>
        <w:t>cctemateu@gmail.com</w:t>
      </w:r>
      <w:r w:rsidR="00E77026">
        <w:rPr>
          <w:color w:val="000000"/>
        </w:rPr>
        <w:t xml:space="preserve"> </w:t>
      </w:r>
      <w:r>
        <w:rPr>
          <w:b/>
          <w:color w:val="000000"/>
        </w:rPr>
        <w:t>|</w:t>
      </w:r>
      <w:r w:rsidR="00E77026">
        <w:rPr>
          <w:color w:val="000000"/>
        </w:rPr>
        <w:t xml:space="preserve"> </w:t>
      </w:r>
      <w:r>
        <w:rPr>
          <w:b/>
          <w:color w:val="000000"/>
        </w:rPr>
        <w:t>832-416-6594 | Forney, TX 75126</w:t>
      </w:r>
      <w:r w:rsidR="00E77026">
        <w:t xml:space="preserve"> </w:t>
      </w:r>
    </w:p>
    <w:p w14:paraId="5A31391A" w14:textId="77777777" w:rsidR="00E77026" w:rsidRDefault="00E77026" w:rsidP="00E77026">
      <w:pPr>
        <w:pBdr>
          <w:bottom w:val="single" w:sz="24" w:space="1" w:color="000000"/>
        </w:pBdr>
        <w:tabs>
          <w:tab w:val="left" w:pos="1968"/>
        </w:tabs>
        <w:spacing w:after="0" w:line="276" w:lineRule="auto"/>
        <w:rPr>
          <w:b/>
        </w:rPr>
      </w:pPr>
    </w:p>
    <w:p w14:paraId="2D6876FC" w14:textId="200562DF" w:rsidR="00E77026" w:rsidRPr="00D90EE5" w:rsidRDefault="00FB2816" w:rsidP="00E77026">
      <w:pPr>
        <w:pBdr>
          <w:bottom w:val="single" w:sz="24" w:space="1" w:color="000000"/>
        </w:pBdr>
        <w:tabs>
          <w:tab w:val="left" w:pos="1968"/>
        </w:tabs>
        <w:spacing w:after="0" w:line="276" w:lineRule="auto"/>
        <w:rPr>
          <w:b/>
        </w:rPr>
      </w:pPr>
      <w:r w:rsidRPr="00D90EE5">
        <w:rPr>
          <w:b/>
        </w:rPr>
        <w:t xml:space="preserve">PROFESSIONAL </w:t>
      </w:r>
      <w:r w:rsidR="00E77026" w:rsidRPr="00D90EE5">
        <w:rPr>
          <w:b/>
        </w:rPr>
        <w:t>SUMMARY</w:t>
      </w:r>
    </w:p>
    <w:p w14:paraId="4C0FA341" w14:textId="3EB09BA0" w:rsidR="00E77026" w:rsidRPr="00D90EE5" w:rsidRDefault="00FB2816" w:rsidP="00AF72E9">
      <w:pPr>
        <w:autoSpaceDE w:val="0"/>
        <w:autoSpaceDN w:val="0"/>
        <w:adjustRightInd w:val="0"/>
        <w:spacing w:after="0"/>
        <w:rPr>
          <w:rFonts w:eastAsiaTheme="minorHAnsi" w:cs="Times New Roman"/>
          <w14:ligatures w14:val="standardContextual"/>
        </w:rPr>
      </w:pPr>
      <w:r w:rsidRPr="00D90EE5">
        <w:t xml:space="preserve">AWS DevOps Engineer with </w:t>
      </w:r>
      <w:r w:rsidR="00E478A2">
        <w:t>7</w:t>
      </w:r>
      <w:r w:rsidRPr="00D90EE5">
        <w:t>+ years of experience specializing in AWS cloud infrastructure and DevOps automation. Reduced deployment time by 75% through optimized CI/CD pipelines and achieved 99.9% uptime for AWS environments. Expert in AWS services, Jenkins automation, and Infrastructure as Code with proven track record of improving software delivery efficiency by 45%.</w:t>
      </w:r>
    </w:p>
    <w:p w14:paraId="3B075863" w14:textId="77777777" w:rsidR="00912C25" w:rsidRPr="00D90EE5" w:rsidRDefault="00912C25" w:rsidP="00E77026">
      <w:pPr>
        <w:pBdr>
          <w:bottom w:val="single" w:sz="24" w:space="1" w:color="000000"/>
        </w:pBdr>
        <w:tabs>
          <w:tab w:val="left" w:pos="1968"/>
        </w:tabs>
        <w:spacing w:after="0" w:line="276" w:lineRule="auto"/>
        <w:rPr>
          <w:b/>
        </w:rPr>
      </w:pPr>
    </w:p>
    <w:p w14:paraId="0EF6D054" w14:textId="6C9E3E2F" w:rsidR="00E77026" w:rsidRPr="00D90EE5" w:rsidRDefault="00FB2816" w:rsidP="00E77026">
      <w:pPr>
        <w:pBdr>
          <w:bottom w:val="single" w:sz="24" w:space="1" w:color="000000"/>
        </w:pBdr>
        <w:tabs>
          <w:tab w:val="left" w:pos="1968"/>
        </w:tabs>
        <w:spacing w:after="0" w:line="276" w:lineRule="auto"/>
        <w:sectPr w:rsidR="00E77026" w:rsidRPr="00D90EE5" w:rsidSect="00E77026">
          <w:pgSz w:w="12240" w:h="15840"/>
          <w:pgMar w:top="864" w:right="864" w:bottom="864" w:left="864" w:header="720" w:footer="720" w:gutter="0"/>
          <w:pgNumType w:start="1"/>
          <w:cols w:space="720"/>
        </w:sectPr>
      </w:pPr>
      <w:r w:rsidRPr="00D90EE5">
        <w:rPr>
          <w:b/>
        </w:rPr>
        <w:t xml:space="preserve">CORE </w:t>
      </w:r>
      <w:r w:rsidR="00E77026" w:rsidRPr="00D90EE5">
        <w:rPr>
          <w:b/>
        </w:rPr>
        <w:t>SKILLS</w:t>
      </w:r>
      <w:r w:rsidR="00E77026" w:rsidRPr="00D90EE5">
        <w:rPr>
          <w:b/>
        </w:rPr>
        <w:tab/>
      </w:r>
    </w:p>
    <w:p w14:paraId="2B349A19" w14:textId="77777777" w:rsidR="00FB2816" w:rsidRPr="00D90EE5" w:rsidRDefault="00FB2816" w:rsidP="00E77026">
      <w:pPr>
        <w:spacing w:after="0" w:line="276" w:lineRule="auto"/>
      </w:pPr>
      <w:r w:rsidRPr="00D90EE5">
        <w:rPr>
          <w:rStyle w:val="Strong"/>
        </w:rPr>
        <w:t>AWS Services:</w:t>
      </w:r>
      <w:r w:rsidRPr="00D90EE5">
        <w:t xml:space="preserve"> EC2, EKS, ECR, ECS, S3, Lambda, DynamoDB, CloudWatch, SNS, EventBridge</w:t>
      </w:r>
      <w:r w:rsidRPr="00D90EE5">
        <w:br/>
      </w:r>
      <w:r w:rsidRPr="00D90EE5">
        <w:rPr>
          <w:rStyle w:val="Strong"/>
        </w:rPr>
        <w:t>DevOps Tools:</w:t>
      </w:r>
      <w:r w:rsidRPr="00D90EE5">
        <w:t xml:space="preserve"> Jenkins, ArgoCD, Maven, SonarQube, Nexus</w:t>
      </w:r>
      <w:r w:rsidRPr="00D90EE5">
        <w:br/>
      </w:r>
      <w:r w:rsidRPr="00D90EE5">
        <w:rPr>
          <w:rStyle w:val="Strong"/>
        </w:rPr>
        <w:t>Infrastructure as Code:</w:t>
      </w:r>
      <w:r w:rsidRPr="00D90EE5">
        <w:t xml:space="preserve"> Terraform, Ansible</w:t>
      </w:r>
      <w:r w:rsidRPr="00D90EE5">
        <w:br/>
      </w:r>
      <w:r w:rsidRPr="00D90EE5">
        <w:rPr>
          <w:rStyle w:val="Strong"/>
        </w:rPr>
        <w:t>CI/CD Automation:</w:t>
      </w:r>
      <w:r w:rsidRPr="00D90EE5">
        <w:t xml:space="preserve"> Jenkins, GitHub Actions, ArgoCD, automated testing</w:t>
      </w:r>
      <w:r w:rsidRPr="00D90EE5">
        <w:br/>
      </w:r>
      <w:r w:rsidRPr="00D90EE5">
        <w:rPr>
          <w:rStyle w:val="Strong"/>
        </w:rPr>
        <w:t>Containerization:</w:t>
      </w:r>
      <w:r w:rsidRPr="00D90EE5">
        <w:t xml:space="preserve"> Docker, Kubernetes, AWS EKS</w:t>
      </w:r>
      <w:r w:rsidRPr="00D90EE5">
        <w:br/>
      </w:r>
      <w:r w:rsidRPr="00D90EE5">
        <w:rPr>
          <w:rStyle w:val="Strong"/>
        </w:rPr>
        <w:t>Monitoring:</w:t>
      </w:r>
      <w:r w:rsidRPr="00D90EE5">
        <w:t xml:space="preserve"> Prometheus, Grafana, AWS CloudWatch, Datadog</w:t>
      </w:r>
      <w:r w:rsidRPr="00D90EE5">
        <w:br/>
      </w:r>
      <w:r w:rsidRPr="00D90EE5">
        <w:rPr>
          <w:rStyle w:val="Strong"/>
        </w:rPr>
        <w:t>Scripting:</w:t>
      </w:r>
      <w:r w:rsidRPr="00D90EE5">
        <w:t xml:space="preserve"> Python, Bash, YAML, Groovy</w:t>
      </w:r>
      <w:r w:rsidRPr="00D90EE5">
        <w:br/>
      </w:r>
      <w:r w:rsidRPr="00D90EE5">
        <w:rPr>
          <w:rStyle w:val="Strong"/>
        </w:rPr>
        <w:t>Version Control:</w:t>
      </w:r>
      <w:r w:rsidRPr="00D90EE5">
        <w:t xml:space="preserve"> Git, GitHub</w:t>
      </w:r>
    </w:p>
    <w:p w14:paraId="11A8FB34" w14:textId="0F578276" w:rsidR="00E77026" w:rsidRPr="00D90EE5" w:rsidRDefault="00E77026" w:rsidP="00E77026">
      <w:pPr>
        <w:spacing w:after="0" w:line="276" w:lineRule="auto"/>
      </w:pPr>
      <w:r w:rsidRPr="00D90EE5">
        <w:tab/>
      </w:r>
      <w:r w:rsidRPr="00D90EE5">
        <w:tab/>
      </w:r>
    </w:p>
    <w:p w14:paraId="63DD370C" w14:textId="77777777" w:rsidR="00E77026" w:rsidRPr="00D90EE5" w:rsidRDefault="00E77026" w:rsidP="00E77026">
      <w:pPr>
        <w:pBdr>
          <w:bottom w:val="single" w:sz="24" w:space="1" w:color="000000"/>
        </w:pBdr>
        <w:tabs>
          <w:tab w:val="left" w:pos="1968"/>
        </w:tabs>
        <w:spacing w:after="0" w:line="276" w:lineRule="auto"/>
      </w:pPr>
      <w:r w:rsidRPr="00D90EE5">
        <w:rPr>
          <w:b/>
        </w:rPr>
        <w:t>PROFESSIONAL EXPERIENCE</w:t>
      </w:r>
      <w:r w:rsidRPr="00D90EE5">
        <w:rPr>
          <w:b/>
        </w:rPr>
        <w:tab/>
      </w:r>
    </w:p>
    <w:p w14:paraId="3895AC5D" w14:textId="623378C2" w:rsidR="00E77026" w:rsidRPr="00D90EE5" w:rsidRDefault="00E77026" w:rsidP="00E77026">
      <w:pPr>
        <w:spacing w:after="0" w:line="276" w:lineRule="auto"/>
        <w:rPr>
          <w:rFonts w:cs="Times New Roman"/>
          <w:b/>
        </w:rPr>
      </w:pPr>
      <w:r w:rsidRPr="00D90EE5">
        <w:rPr>
          <w:rFonts w:cs="Times New Roman"/>
          <w:b/>
        </w:rPr>
        <w:t>EK Tech Software Solution</w:t>
      </w:r>
      <w:r w:rsidRPr="00D90EE5">
        <w:rPr>
          <w:rFonts w:cs="Times New Roman"/>
          <w:b/>
        </w:rPr>
        <w:tab/>
      </w:r>
      <w:r w:rsidRPr="00D90EE5">
        <w:rPr>
          <w:rFonts w:cs="Times New Roman"/>
          <w:b/>
        </w:rPr>
        <w:tab/>
      </w:r>
      <w:r w:rsidRPr="00D90EE5">
        <w:rPr>
          <w:rFonts w:cs="Times New Roman"/>
          <w:b/>
        </w:rPr>
        <w:tab/>
      </w:r>
      <w:r w:rsidRPr="00D90EE5">
        <w:rPr>
          <w:rFonts w:cs="Times New Roman"/>
          <w:b/>
        </w:rPr>
        <w:tab/>
      </w:r>
      <w:r w:rsidRPr="00D90EE5">
        <w:rPr>
          <w:rFonts w:cs="Times New Roman"/>
          <w:b/>
        </w:rPr>
        <w:tab/>
      </w:r>
      <w:r w:rsidRPr="00D90EE5">
        <w:rPr>
          <w:rFonts w:cs="Times New Roman"/>
          <w:b/>
        </w:rPr>
        <w:tab/>
      </w:r>
      <w:r w:rsidRPr="00D90EE5">
        <w:rPr>
          <w:rFonts w:cs="Times New Roman"/>
          <w:b/>
        </w:rPr>
        <w:tab/>
      </w:r>
      <w:r w:rsidRPr="00D90EE5">
        <w:rPr>
          <w:rFonts w:cs="Times New Roman"/>
          <w:b/>
        </w:rPr>
        <w:tab/>
        <w:t xml:space="preserve">        </w:t>
      </w:r>
      <w:r w:rsidR="007B699C" w:rsidRPr="00D90EE5">
        <w:rPr>
          <w:rFonts w:cs="Times New Roman"/>
          <w:b/>
        </w:rPr>
        <w:t xml:space="preserve"> </w:t>
      </w:r>
      <w:r w:rsidR="00FB2816" w:rsidRPr="00D90EE5">
        <w:rPr>
          <w:rFonts w:cs="Times New Roman"/>
          <w:b/>
        </w:rPr>
        <w:t xml:space="preserve"> </w:t>
      </w:r>
      <w:r w:rsidRPr="00D90EE5">
        <w:rPr>
          <w:rFonts w:cs="Times New Roman"/>
          <w:b/>
        </w:rPr>
        <w:t>Houston, TX</w:t>
      </w:r>
    </w:p>
    <w:p w14:paraId="61023FEE" w14:textId="6AD5D2DD" w:rsidR="00E77026" w:rsidRPr="00D90EE5" w:rsidRDefault="00FB2816" w:rsidP="00E77026">
      <w:pPr>
        <w:spacing w:after="0" w:line="276" w:lineRule="auto"/>
        <w:rPr>
          <w:rFonts w:cs="Times New Roman"/>
          <w:i/>
          <w:iCs/>
        </w:rPr>
      </w:pPr>
      <w:r w:rsidRPr="00D90EE5">
        <w:rPr>
          <w:rFonts w:cs="Times New Roman"/>
          <w:i/>
          <w:iCs/>
        </w:rPr>
        <w:t xml:space="preserve">AWS </w:t>
      </w:r>
      <w:r w:rsidR="00E77026" w:rsidRPr="00D90EE5">
        <w:rPr>
          <w:rFonts w:cs="Times New Roman"/>
          <w:i/>
          <w:iCs/>
        </w:rPr>
        <w:t>DevOps Engineer</w:t>
      </w:r>
      <w:r w:rsidR="00E77026" w:rsidRPr="00D90EE5">
        <w:rPr>
          <w:rFonts w:cs="Times New Roman"/>
          <w:i/>
          <w:iCs/>
        </w:rPr>
        <w:tab/>
      </w:r>
      <w:r w:rsidR="00E77026" w:rsidRPr="00D90EE5">
        <w:rPr>
          <w:rFonts w:cs="Times New Roman"/>
          <w:i/>
          <w:iCs/>
        </w:rPr>
        <w:tab/>
      </w:r>
      <w:r w:rsidR="00E77026" w:rsidRPr="00D90EE5">
        <w:rPr>
          <w:rFonts w:cs="Times New Roman"/>
          <w:i/>
          <w:iCs/>
        </w:rPr>
        <w:tab/>
      </w:r>
      <w:r w:rsidR="00E77026" w:rsidRPr="00D90EE5">
        <w:rPr>
          <w:rFonts w:cs="Times New Roman"/>
          <w:i/>
          <w:iCs/>
        </w:rPr>
        <w:tab/>
      </w:r>
      <w:r w:rsidR="00E77026" w:rsidRPr="00D90EE5">
        <w:rPr>
          <w:rFonts w:cs="Times New Roman"/>
          <w:i/>
          <w:iCs/>
        </w:rPr>
        <w:tab/>
      </w:r>
      <w:r w:rsidR="00E77026" w:rsidRPr="00D90EE5">
        <w:rPr>
          <w:rFonts w:cs="Times New Roman"/>
          <w:i/>
          <w:iCs/>
        </w:rPr>
        <w:tab/>
      </w:r>
      <w:r w:rsidR="00E77026" w:rsidRPr="00D90EE5">
        <w:rPr>
          <w:rFonts w:cs="Times New Roman"/>
          <w:i/>
          <w:iCs/>
        </w:rPr>
        <w:tab/>
      </w:r>
      <w:r w:rsidR="00E77026" w:rsidRPr="00D90EE5">
        <w:rPr>
          <w:rFonts w:cs="Times New Roman"/>
          <w:i/>
          <w:iCs/>
        </w:rPr>
        <w:tab/>
      </w:r>
      <w:r w:rsidRPr="00D90EE5">
        <w:rPr>
          <w:rFonts w:cs="Times New Roman"/>
          <w:i/>
          <w:iCs/>
        </w:rPr>
        <w:t xml:space="preserve">            </w:t>
      </w:r>
      <w:r w:rsidR="00B801D4" w:rsidRPr="00D90EE5">
        <w:rPr>
          <w:rFonts w:cs="Times New Roman"/>
          <w:i/>
          <w:iCs/>
        </w:rPr>
        <w:t>J</w:t>
      </w:r>
      <w:r w:rsidR="00504078" w:rsidRPr="00D90EE5">
        <w:rPr>
          <w:rFonts w:cs="Times New Roman"/>
          <w:i/>
          <w:iCs/>
        </w:rPr>
        <w:t>uly</w:t>
      </w:r>
      <w:r w:rsidR="00E77026" w:rsidRPr="00D90EE5">
        <w:rPr>
          <w:rFonts w:cs="Times New Roman"/>
          <w:i/>
          <w:iCs/>
        </w:rPr>
        <w:t xml:space="preserve"> 20</w:t>
      </w:r>
      <w:r w:rsidR="00E478A2">
        <w:rPr>
          <w:rFonts w:cs="Times New Roman"/>
          <w:i/>
          <w:iCs/>
        </w:rPr>
        <w:t>2</w:t>
      </w:r>
      <w:r w:rsidR="00E77026" w:rsidRPr="00D90EE5">
        <w:rPr>
          <w:rFonts w:cs="Times New Roman"/>
          <w:i/>
          <w:iCs/>
        </w:rPr>
        <w:t>1 – Present</w:t>
      </w:r>
    </w:p>
    <w:p w14:paraId="2DD88BBB" w14:textId="77777777" w:rsidR="00160673" w:rsidRPr="00D90EE5" w:rsidRDefault="00160673" w:rsidP="007B699C">
      <w:pPr>
        <w:numPr>
          <w:ilvl w:val="0"/>
          <w:numId w:val="3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D90EE5">
        <w:rPr>
          <w:rStyle w:val="Strong"/>
        </w:rPr>
        <w:t>AWS Infrastructure:</w:t>
      </w:r>
      <w:r w:rsidRPr="00D90EE5">
        <w:t xml:space="preserve"> Automated AWS infrastructure management including S3, auto-scaling, and DynamoDB using Terraform and Ansible, reducing manual configuration by 40%.</w:t>
      </w:r>
    </w:p>
    <w:p w14:paraId="261CD8A0" w14:textId="7AA3DEA5" w:rsidR="00160673" w:rsidRPr="00160673" w:rsidRDefault="00160673" w:rsidP="00160673">
      <w:pPr>
        <w:numPr>
          <w:ilvl w:val="0"/>
          <w:numId w:val="3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160673">
        <w:rPr>
          <w:rFonts w:eastAsia="Times New Roman" w:cs="Times New Roman"/>
          <w:b/>
          <w:bCs/>
        </w:rPr>
        <w:t>CI/CD Pipelines:</w:t>
      </w:r>
      <w:r w:rsidRPr="00160673">
        <w:rPr>
          <w:rFonts w:eastAsia="Times New Roman" w:cs="Times New Roman"/>
        </w:rPr>
        <w:t xml:space="preserve"> Developed comprehensive Jenkins and GitHub Actions pipelines integrated with Maven, SonarQube, and ArgoCD for streamlined software releases</w:t>
      </w:r>
      <w:r w:rsidRPr="00D90EE5">
        <w:rPr>
          <w:rFonts w:eastAsia="Times New Roman" w:cs="Times New Roman"/>
        </w:rPr>
        <w:t>.</w:t>
      </w:r>
      <w:r w:rsidRPr="00160673">
        <w:rPr>
          <w:rFonts w:eastAsia="Times New Roman" w:cs="Times New Roman"/>
        </w:rPr>
        <w:t xml:space="preserve"> </w:t>
      </w:r>
    </w:p>
    <w:p w14:paraId="3BAF31D1" w14:textId="09F52A8D" w:rsidR="00160673" w:rsidRPr="00160673" w:rsidRDefault="00160673" w:rsidP="00160673">
      <w:pPr>
        <w:numPr>
          <w:ilvl w:val="0"/>
          <w:numId w:val="3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160673">
        <w:rPr>
          <w:rFonts w:eastAsia="Times New Roman" w:cs="Times New Roman"/>
          <w:b/>
          <w:bCs/>
        </w:rPr>
        <w:t>AWS EKS Management:</w:t>
      </w:r>
      <w:r w:rsidRPr="00160673">
        <w:rPr>
          <w:rFonts w:eastAsia="Times New Roman" w:cs="Times New Roman"/>
        </w:rPr>
        <w:t xml:space="preserve"> Designed and managed highly scalable Kubernetes clusters on AWS EKS, optimizing deployment time by 45% and reducing costs by 30%</w:t>
      </w:r>
      <w:r w:rsidRPr="00D90EE5">
        <w:rPr>
          <w:rFonts w:eastAsia="Times New Roman" w:cs="Times New Roman"/>
        </w:rPr>
        <w:t>.</w:t>
      </w:r>
      <w:r w:rsidRPr="00160673">
        <w:rPr>
          <w:rFonts w:eastAsia="Times New Roman" w:cs="Times New Roman"/>
        </w:rPr>
        <w:t xml:space="preserve"> </w:t>
      </w:r>
    </w:p>
    <w:p w14:paraId="4B16E189" w14:textId="2106E71C" w:rsidR="00160673" w:rsidRPr="00160673" w:rsidRDefault="00160673" w:rsidP="00160673">
      <w:pPr>
        <w:numPr>
          <w:ilvl w:val="0"/>
          <w:numId w:val="3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160673">
        <w:rPr>
          <w:rFonts w:eastAsia="Times New Roman" w:cs="Times New Roman"/>
          <w:b/>
          <w:bCs/>
        </w:rPr>
        <w:t>Serverless Architecture:</w:t>
      </w:r>
      <w:r w:rsidRPr="00160673">
        <w:rPr>
          <w:rFonts w:eastAsia="Times New Roman" w:cs="Times New Roman"/>
        </w:rPr>
        <w:t xml:space="preserve"> Built AWS Lambda functions for automated AMI cleanup, EBS snapshot rotation, and real-time log processing</w:t>
      </w:r>
      <w:r w:rsidRPr="00D90EE5">
        <w:rPr>
          <w:rFonts w:eastAsia="Times New Roman" w:cs="Times New Roman"/>
        </w:rPr>
        <w:t>.</w:t>
      </w:r>
      <w:r w:rsidRPr="00160673">
        <w:rPr>
          <w:rFonts w:eastAsia="Times New Roman" w:cs="Times New Roman"/>
        </w:rPr>
        <w:t xml:space="preserve"> </w:t>
      </w:r>
    </w:p>
    <w:p w14:paraId="47D730F7" w14:textId="098BFB9A" w:rsidR="00160673" w:rsidRPr="00160673" w:rsidRDefault="00160673" w:rsidP="00160673">
      <w:pPr>
        <w:numPr>
          <w:ilvl w:val="0"/>
          <w:numId w:val="3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160673">
        <w:rPr>
          <w:rFonts w:eastAsia="Times New Roman" w:cs="Times New Roman"/>
          <w:b/>
          <w:bCs/>
        </w:rPr>
        <w:t>AWS Monitoring:</w:t>
      </w:r>
      <w:r w:rsidRPr="00160673">
        <w:rPr>
          <w:rFonts w:eastAsia="Times New Roman" w:cs="Times New Roman"/>
        </w:rPr>
        <w:t xml:space="preserve"> Implemented CloudWatch alarms with SNS topics for real-time alerts to Slack and email, ensuring proactive incident response</w:t>
      </w:r>
      <w:r w:rsidRPr="00D90EE5">
        <w:rPr>
          <w:rFonts w:eastAsia="Times New Roman" w:cs="Times New Roman"/>
        </w:rPr>
        <w:t>.</w:t>
      </w:r>
      <w:r w:rsidRPr="00160673">
        <w:rPr>
          <w:rFonts w:eastAsia="Times New Roman" w:cs="Times New Roman"/>
        </w:rPr>
        <w:t xml:space="preserve"> </w:t>
      </w:r>
    </w:p>
    <w:p w14:paraId="257E58A9" w14:textId="6875B640" w:rsidR="00160673" w:rsidRPr="00160673" w:rsidRDefault="00160673" w:rsidP="00160673">
      <w:pPr>
        <w:numPr>
          <w:ilvl w:val="0"/>
          <w:numId w:val="3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160673">
        <w:rPr>
          <w:rFonts w:eastAsia="Times New Roman" w:cs="Times New Roman"/>
          <w:b/>
          <w:bCs/>
        </w:rPr>
        <w:t>Cost Optimization:</w:t>
      </w:r>
      <w:r w:rsidRPr="00160673">
        <w:rPr>
          <w:rFonts w:eastAsia="Times New Roman" w:cs="Times New Roman"/>
        </w:rPr>
        <w:t xml:space="preserve"> Developed Python scripts leveraging AWS Lambda, CloudWatch, and EventBridge for automated resource scheduling, reducing AWS costs</w:t>
      </w:r>
      <w:r w:rsidRPr="00D90EE5">
        <w:rPr>
          <w:rFonts w:eastAsia="Times New Roman" w:cs="Times New Roman"/>
        </w:rPr>
        <w:t>.</w:t>
      </w:r>
      <w:r w:rsidRPr="00160673">
        <w:rPr>
          <w:rFonts w:eastAsia="Times New Roman" w:cs="Times New Roman"/>
        </w:rPr>
        <w:t xml:space="preserve"> </w:t>
      </w:r>
    </w:p>
    <w:p w14:paraId="7B1C1891" w14:textId="3F69D845" w:rsidR="00160673" w:rsidRPr="00160673" w:rsidRDefault="00160673" w:rsidP="00160673">
      <w:pPr>
        <w:numPr>
          <w:ilvl w:val="0"/>
          <w:numId w:val="3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160673">
        <w:rPr>
          <w:rFonts w:eastAsia="Times New Roman" w:cs="Times New Roman"/>
          <w:b/>
          <w:bCs/>
        </w:rPr>
        <w:t>AWS Security:</w:t>
      </w:r>
      <w:r w:rsidRPr="00160673">
        <w:rPr>
          <w:rFonts w:eastAsia="Times New Roman" w:cs="Times New Roman"/>
        </w:rPr>
        <w:t xml:space="preserve"> Configured VPCs, security groups, and IAM policies following AWS best practices for secure, compliant environments</w:t>
      </w:r>
      <w:r w:rsidRPr="00D90EE5">
        <w:rPr>
          <w:rFonts w:eastAsia="Times New Roman" w:cs="Times New Roman"/>
        </w:rPr>
        <w:t>.</w:t>
      </w:r>
      <w:r w:rsidRPr="00160673">
        <w:rPr>
          <w:rFonts w:eastAsia="Times New Roman" w:cs="Times New Roman"/>
        </w:rPr>
        <w:t xml:space="preserve"> </w:t>
      </w:r>
    </w:p>
    <w:p w14:paraId="1A3800D5" w14:textId="017675FA" w:rsidR="00160673" w:rsidRPr="00D90EE5" w:rsidRDefault="00160673" w:rsidP="00160673">
      <w:pPr>
        <w:numPr>
          <w:ilvl w:val="0"/>
          <w:numId w:val="3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D90EE5">
        <w:rPr>
          <w:rFonts w:eastAsia="Times New Roman" w:cs="Times New Roman"/>
          <w:b/>
          <w:bCs/>
        </w:rPr>
        <w:t>High Availability:</w:t>
      </w:r>
      <w:r w:rsidRPr="00D90EE5">
        <w:rPr>
          <w:rFonts w:eastAsia="Times New Roman" w:cs="Times New Roman"/>
        </w:rPr>
        <w:t xml:space="preserve"> Managed AWS Load Balancers, auto-scaling groups, and multi-AZ deployments for fault-tolerant architecture.</w:t>
      </w:r>
    </w:p>
    <w:p w14:paraId="692B11BA" w14:textId="77777777" w:rsidR="00E77026" w:rsidRPr="00D90EE5" w:rsidRDefault="00E77026" w:rsidP="00E77026">
      <w:pPr>
        <w:spacing w:after="0" w:line="300" w:lineRule="auto"/>
      </w:pPr>
    </w:p>
    <w:p w14:paraId="48147BBE" w14:textId="77777777" w:rsidR="00160673" w:rsidRPr="00D90EE5" w:rsidRDefault="00160673" w:rsidP="00E77026">
      <w:pPr>
        <w:spacing w:after="0" w:line="276" w:lineRule="auto"/>
        <w:rPr>
          <w:b/>
        </w:rPr>
      </w:pPr>
    </w:p>
    <w:p w14:paraId="16DE915B" w14:textId="77777777" w:rsidR="00160673" w:rsidRPr="00D90EE5" w:rsidRDefault="00160673" w:rsidP="00E77026">
      <w:pPr>
        <w:spacing w:after="0" w:line="276" w:lineRule="auto"/>
        <w:rPr>
          <w:b/>
        </w:rPr>
      </w:pPr>
    </w:p>
    <w:p w14:paraId="3453F5B2" w14:textId="28868AE2" w:rsidR="00E77026" w:rsidRPr="00D90EE5" w:rsidRDefault="00E77026" w:rsidP="00E77026">
      <w:pPr>
        <w:spacing w:after="0" w:line="276" w:lineRule="auto"/>
        <w:rPr>
          <w:b/>
        </w:rPr>
      </w:pPr>
      <w:r w:rsidRPr="00D90EE5">
        <w:rPr>
          <w:b/>
        </w:rPr>
        <w:lastRenderedPageBreak/>
        <w:t>EK Tech Software Solution</w:t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  <w:t xml:space="preserve">     </w:t>
      </w:r>
      <w:r w:rsidR="007B699C" w:rsidRPr="00D90EE5">
        <w:rPr>
          <w:b/>
        </w:rPr>
        <w:t xml:space="preserve"> </w:t>
      </w:r>
      <w:r w:rsidR="00160673" w:rsidRPr="00D90EE5">
        <w:rPr>
          <w:b/>
        </w:rPr>
        <w:t xml:space="preserve">    </w:t>
      </w:r>
      <w:r w:rsidRPr="00D90EE5">
        <w:rPr>
          <w:b/>
        </w:rPr>
        <w:t>Houston, TX</w:t>
      </w:r>
    </w:p>
    <w:p w14:paraId="14058170" w14:textId="28C1428D" w:rsidR="00E77026" w:rsidRPr="00D90EE5" w:rsidRDefault="00E77026" w:rsidP="00E77026">
      <w:pPr>
        <w:spacing w:after="0" w:line="276" w:lineRule="auto"/>
        <w:rPr>
          <w:i/>
        </w:rPr>
      </w:pPr>
      <w:r w:rsidRPr="00D90EE5">
        <w:rPr>
          <w:i/>
        </w:rPr>
        <w:t>Linux System Administrator</w:t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  <w:t xml:space="preserve">      </w:t>
      </w:r>
      <w:r w:rsidR="00160673" w:rsidRPr="00D90EE5">
        <w:rPr>
          <w:i/>
        </w:rPr>
        <w:t xml:space="preserve">    </w:t>
      </w:r>
      <w:r w:rsidR="00E478A2">
        <w:rPr>
          <w:i/>
        </w:rPr>
        <w:t>Sep</w:t>
      </w:r>
      <w:r w:rsidRPr="00D90EE5">
        <w:rPr>
          <w:i/>
        </w:rPr>
        <w:t xml:space="preserve"> 201</w:t>
      </w:r>
      <w:r w:rsidR="00E478A2">
        <w:rPr>
          <w:i/>
        </w:rPr>
        <w:t>9</w:t>
      </w:r>
      <w:r w:rsidR="002E33AB" w:rsidRPr="00D90EE5">
        <w:rPr>
          <w:i/>
        </w:rPr>
        <w:t xml:space="preserve"> </w:t>
      </w:r>
      <w:r w:rsidRPr="00D90EE5">
        <w:rPr>
          <w:i/>
        </w:rPr>
        <w:t xml:space="preserve">- </w:t>
      </w:r>
      <w:r w:rsidR="00B801D4" w:rsidRPr="00D90EE5">
        <w:rPr>
          <w:i/>
        </w:rPr>
        <w:t>Jun</w:t>
      </w:r>
      <w:r w:rsidRPr="00D90EE5">
        <w:rPr>
          <w:i/>
        </w:rPr>
        <w:t xml:space="preserve"> 20</w:t>
      </w:r>
      <w:r w:rsidR="00E478A2">
        <w:rPr>
          <w:i/>
        </w:rPr>
        <w:t>21</w:t>
      </w:r>
    </w:p>
    <w:p w14:paraId="1313DE80" w14:textId="77777777" w:rsidR="00160673" w:rsidRPr="00D90EE5" w:rsidRDefault="00160673" w:rsidP="00D90EE5">
      <w:pPr>
        <w:pStyle w:val="ListParagraph"/>
        <w:numPr>
          <w:ilvl w:val="0"/>
          <w:numId w:val="5"/>
        </w:numPr>
        <w:spacing w:after="0" w:line="360" w:lineRule="atLeast"/>
        <w:textAlignment w:val="baseline"/>
        <w:rPr>
          <w:rFonts w:eastAsia="Times New Roman" w:cs="Times New Roman"/>
        </w:rPr>
      </w:pPr>
      <w:r w:rsidRPr="00D90EE5">
        <w:rPr>
          <w:rStyle w:val="Strong"/>
        </w:rPr>
        <w:t>AWS Migration:</w:t>
      </w:r>
      <w:r w:rsidRPr="00D90EE5">
        <w:t xml:space="preserve"> Supported migration of on-premises Linux systems to AWS EC2, implementing automation for consistent deployments.</w:t>
      </w:r>
    </w:p>
    <w:p w14:paraId="6AFBFB30" w14:textId="5D845B33" w:rsidR="00160673" w:rsidRPr="00D90EE5" w:rsidRDefault="00160673" w:rsidP="00D90EE5">
      <w:pPr>
        <w:pStyle w:val="ListParagraph"/>
        <w:numPr>
          <w:ilvl w:val="0"/>
          <w:numId w:val="5"/>
        </w:numPr>
        <w:spacing w:after="0" w:line="360" w:lineRule="atLeast"/>
        <w:textAlignment w:val="baseline"/>
        <w:rPr>
          <w:rFonts w:eastAsia="Times New Roman" w:cs="Times New Roman"/>
        </w:rPr>
      </w:pPr>
      <w:r w:rsidRPr="00D90EE5">
        <w:rPr>
          <w:rFonts w:eastAsia="Times New Roman" w:cs="Times New Roman"/>
          <w:b/>
          <w:bCs/>
        </w:rPr>
        <w:t>System Automation:</w:t>
      </w:r>
      <w:r w:rsidRPr="00D90EE5">
        <w:rPr>
          <w:rFonts w:eastAsia="Times New Roman" w:cs="Times New Roman"/>
        </w:rPr>
        <w:t xml:space="preserve"> Created Bash and Python scripts for AWS resource management and automated system maintenance. </w:t>
      </w:r>
    </w:p>
    <w:p w14:paraId="5FE04E35" w14:textId="4EE4B426" w:rsidR="00160673" w:rsidRPr="00D90EE5" w:rsidRDefault="00160673" w:rsidP="00D90EE5">
      <w:pPr>
        <w:pStyle w:val="ListParagraph"/>
        <w:numPr>
          <w:ilvl w:val="0"/>
          <w:numId w:val="5"/>
        </w:numPr>
        <w:spacing w:after="0" w:line="360" w:lineRule="atLeast"/>
        <w:textAlignment w:val="baseline"/>
        <w:rPr>
          <w:rFonts w:eastAsia="Times New Roman" w:cs="Times New Roman"/>
        </w:rPr>
      </w:pPr>
      <w:r w:rsidRPr="00D90EE5">
        <w:rPr>
          <w:rFonts w:eastAsia="Times New Roman" w:cs="Times New Roman"/>
          <w:b/>
          <w:bCs/>
        </w:rPr>
        <w:t>Performance Optimization:</w:t>
      </w:r>
      <w:r w:rsidRPr="00D90EE5">
        <w:rPr>
          <w:rFonts w:eastAsia="Times New Roman" w:cs="Times New Roman"/>
        </w:rPr>
        <w:t xml:space="preserve"> Monitored AWS infrastructure performance using CloudWatch, Datadog, and Grafana. </w:t>
      </w:r>
    </w:p>
    <w:p w14:paraId="79BD7E35" w14:textId="4C066BD0" w:rsidR="00160673" w:rsidRPr="00D90EE5" w:rsidRDefault="00160673" w:rsidP="00D90EE5">
      <w:pPr>
        <w:pStyle w:val="ListParagraph"/>
        <w:numPr>
          <w:ilvl w:val="0"/>
          <w:numId w:val="5"/>
        </w:numPr>
        <w:spacing w:after="0" w:line="360" w:lineRule="atLeast"/>
        <w:textAlignment w:val="baseline"/>
        <w:rPr>
          <w:rFonts w:eastAsia="Times New Roman" w:cs="Times New Roman"/>
        </w:rPr>
      </w:pPr>
      <w:r w:rsidRPr="00D90EE5">
        <w:rPr>
          <w:rFonts w:eastAsia="Times New Roman" w:cs="Times New Roman"/>
          <w:b/>
          <w:bCs/>
        </w:rPr>
        <w:t>Security Hardening:</w:t>
      </w:r>
      <w:r w:rsidRPr="00D90EE5">
        <w:rPr>
          <w:rFonts w:eastAsia="Times New Roman" w:cs="Times New Roman"/>
        </w:rPr>
        <w:t xml:space="preserve"> Implemented AWS security best practices and CIS guidelines across Linux systems.</w:t>
      </w:r>
    </w:p>
    <w:p w14:paraId="2954C0E3" w14:textId="77777777" w:rsidR="007B699C" w:rsidRPr="00D90EE5" w:rsidRDefault="007B699C" w:rsidP="007B699C">
      <w:pPr>
        <w:spacing w:after="0" w:line="360" w:lineRule="atLeast"/>
        <w:ind w:left="720"/>
        <w:textAlignment w:val="baseline"/>
        <w:rPr>
          <w:rFonts w:eastAsia="Times New Roman" w:cs="Times New Roman"/>
        </w:rPr>
      </w:pPr>
    </w:p>
    <w:p w14:paraId="1CA95A2F" w14:textId="321A5F63" w:rsidR="007B699C" w:rsidRPr="00D90EE5" w:rsidRDefault="007B699C" w:rsidP="007B699C">
      <w:pPr>
        <w:spacing w:after="0" w:line="360" w:lineRule="atLeast"/>
        <w:textAlignment w:val="baseline"/>
        <w:rPr>
          <w:rFonts w:eastAsia="Times New Roman" w:cs="Times New Roman"/>
          <w:b/>
          <w:bCs/>
        </w:rPr>
      </w:pPr>
      <w:r w:rsidRPr="00D90EE5">
        <w:rPr>
          <w:rFonts w:eastAsia="Times New Roman" w:cs="Times New Roman"/>
          <w:b/>
          <w:bCs/>
        </w:rPr>
        <w:t xml:space="preserve">Texas Department of Criminal Justice                                                                                          </w:t>
      </w:r>
      <w:r w:rsidR="00160673" w:rsidRPr="00D90EE5">
        <w:rPr>
          <w:rFonts w:eastAsia="Times New Roman" w:cs="Times New Roman"/>
          <w:b/>
          <w:bCs/>
        </w:rPr>
        <w:t xml:space="preserve"> </w:t>
      </w:r>
      <w:r w:rsidRPr="00D90EE5">
        <w:rPr>
          <w:rFonts w:eastAsia="Times New Roman" w:cs="Times New Roman"/>
          <w:b/>
          <w:bCs/>
        </w:rPr>
        <w:t>Huntsville, TX</w:t>
      </w:r>
    </w:p>
    <w:p w14:paraId="24AF3295" w14:textId="43C30EDA" w:rsidR="007B699C" w:rsidRPr="00D90EE5" w:rsidRDefault="007B699C" w:rsidP="007B699C">
      <w:pPr>
        <w:spacing w:after="0" w:line="360" w:lineRule="atLeast"/>
        <w:textAlignment w:val="baseline"/>
        <w:rPr>
          <w:rFonts w:eastAsia="Times New Roman" w:cs="Times New Roman"/>
        </w:rPr>
      </w:pPr>
      <w:r w:rsidRPr="00D90EE5">
        <w:rPr>
          <w:i/>
        </w:rPr>
        <w:t>System Administrator</w:t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  <w:t xml:space="preserve">      </w:t>
      </w:r>
      <w:r w:rsidR="00F80596" w:rsidRPr="00D90EE5">
        <w:rPr>
          <w:i/>
        </w:rPr>
        <w:t xml:space="preserve">  </w:t>
      </w:r>
      <w:r w:rsidRPr="00D90EE5">
        <w:rPr>
          <w:i/>
        </w:rPr>
        <w:t xml:space="preserve"> </w:t>
      </w:r>
      <w:r w:rsidR="00E478A2">
        <w:rPr>
          <w:i/>
        </w:rPr>
        <w:t>Dec</w:t>
      </w:r>
      <w:r w:rsidRPr="00D90EE5">
        <w:rPr>
          <w:i/>
        </w:rPr>
        <w:t xml:space="preserve"> 2017 - </w:t>
      </w:r>
      <w:r w:rsidR="006B34B9" w:rsidRPr="00D90EE5">
        <w:rPr>
          <w:i/>
        </w:rPr>
        <w:t>A</w:t>
      </w:r>
      <w:r w:rsidR="00E478A2">
        <w:rPr>
          <w:i/>
        </w:rPr>
        <w:t>ug</w:t>
      </w:r>
      <w:r w:rsidRPr="00D90EE5">
        <w:rPr>
          <w:i/>
        </w:rPr>
        <w:t xml:space="preserve"> 201</w:t>
      </w:r>
      <w:r w:rsidR="00E478A2">
        <w:rPr>
          <w:i/>
        </w:rPr>
        <w:t>9</w:t>
      </w:r>
    </w:p>
    <w:p w14:paraId="09019BB5" w14:textId="77777777" w:rsidR="00160673" w:rsidRPr="00D90EE5" w:rsidRDefault="00160673" w:rsidP="007B699C">
      <w:pPr>
        <w:numPr>
          <w:ilvl w:val="0"/>
          <w:numId w:val="4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D90EE5">
        <w:rPr>
          <w:rStyle w:val="Strong"/>
        </w:rPr>
        <w:t>Infrastructure Management:</w:t>
      </w:r>
      <w:r w:rsidRPr="00D90EE5">
        <w:t xml:space="preserve"> Maintained 99.9% system availability through proactive monitoring and automated maintenance.</w:t>
      </w:r>
    </w:p>
    <w:p w14:paraId="439BE9BC" w14:textId="3EC742CF" w:rsidR="00160673" w:rsidRPr="00160673" w:rsidRDefault="00160673" w:rsidP="00160673">
      <w:pPr>
        <w:numPr>
          <w:ilvl w:val="0"/>
          <w:numId w:val="4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160673">
        <w:rPr>
          <w:rFonts w:eastAsia="Times New Roman" w:cs="Times New Roman"/>
          <w:b/>
          <w:bCs/>
        </w:rPr>
        <w:t>Disaster Recovery:</w:t>
      </w:r>
      <w:r w:rsidRPr="00160673">
        <w:rPr>
          <w:rFonts w:eastAsia="Times New Roman" w:cs="Times New Roman"/>
        </w:rPr>
        <w:t xml:space="preserve"> Designed backup and recovery strategies, reducing data loss incidents by 95%</w:t>
      </w:r>
      <w:r w:rsidRPr="00D90EE5">
        <w:rPr>
          <w:rFonts w:eastAsia="Times New Roman" w:cs="Times New Roman"/>
        </w:rPr>
        <w:t>.</w:t>
      </w:r>
      <w:r w:rsidRPr="00160673">
        <w:rPr>
          <w:rFonts w:eastAsia="Times New Roman" w:cs="Times New Roman"/>
        </w:rPr>
        <w:t xml:space="preserve"> </w:t>
      </w:r>
    </w:p>
    <w:p w14:paraId="018ED64C" w14:textId="7F4F8A89" w:rsidR="002B0AC3" w:rsidRPr="00D90EE5" w:rsidRDefault="00160673" w:rsidP="00160673">
      <w:pPr>
        <w:numPr>
          <w:ilvl w:val="0"/>
          <w:numId w:val="4"/>
        </w:numPr>
        <w:spacing w:after="0" w:line="360" w:lineRule="atLeast"/>
        <w:ind w:left="460" w:hanging="210"/>
        <w:textAlignment w:val="baseline"/>
        <w:rPr>
          <w:rFonts w:eastAsia="Times New Roman" w:cs="Times New Roman"/>
        </w:rPr>
      </w:pPr>
      <w:r w:rsidRPr="00D90EE5">
        <w:rPr>
          <w:rFonts w:eastAsia="Times New Roman" w:cs="Times New Roman"/>
          <w:b/>
          <w:bCs/>
        </w:rPr>
        <w:t>Security Implementation:</w:t>
      </w:r>
      <w:r w:rsidRPr="00D90EE5">
        <w:rPr>
          <w:rFonts w:eastAsia="Times New Roman" w:cs="Times New Roman"/>
        </w:rPr>
        <w:t xml:space="preserve"> Configured enterprise security systems and maintained compliance with security standards.</w:t>
      </w:r>
    </w:p>
    <w:p w14:paraId="1159C67B" w14:textId="77777777" w:rsidR="00E77026" w:rsidRPr="00D90EE5" w:rsidRDefault="00E77026" w:rsidP="00E77026">
      <w:pPr>
        <w:spacing w:after="0" w:line="276" w:lineRule="auto"/>
      </w:pPr>
    </w:p>
    <w:p w14:paraId="3C20164E" w14:textId="76AC4599" w:rsidR="00E77026" w:rsidRPr="00D90EE5" w:rsidRDefault="00E77026" w:rsidP="00E77026">
      <w:pPr>
        <w:pBdr>
          <w:bottom w:val="single" w:sz="24" w:space="1" w:color="000000"/>
        </w:pBdr>
        <w:tabs>
          <w:tab w:val="left" w:pos="1968"/>
        </w:tabs>
        <w:spacing w:after="0" w:line="276" w:lineRule="auto"/>
        <w:rPr>
          <w:b/>
        </w:rPr>
      </w:pPr>
      <w:r w:rsidRPr="00D90EE5">
        <w:rPr>
          <w:b/>
        </w:rPr>
        <w:t>EDUCATION</w:t>
      </w:r>
      <w:r w:rsidR="0088780A" w:rsidRPr="00D90EE5">
        <w:rPr>
          <w:b/>
        </w:rPr>
        <w:t xml:space="preserve"> </w:t>
      </w:r>
      <w:r w:rsidR="00D85D76" w:rsidRPr="00D90EE5">
        <w:rPr>
          <w:b/>
        </w:rPr>
        <w:t>AND CERTIFICATION</w:t>
      </w:r>
      <w:r w:rsidRPr="00D90EE5">
        <w:rPr>
          <w:b/>
        </w:rPr>
        <w:tab/>
      </w:r>
    </w:p>
    <w:p w14:paraId="2E26FB6E" w14:textId="23A0F1DA" w:rsidR="00E77026" w:rsidRPr="00D90EE5" w:rsidRDefault="005C4371" w:rsidP="00E77026">
      <w:pPr>
        <w:spacing w:after="0" w:line="276" w:lineRule="auto"/>
        <w:rPr>
          <w:b/>
          <w:i/>
        </w:rPr>
      </w:pPr>
      <w:r w:rsidRPr="00D90EE5">
        <w:rPr>
          <w:b/>
        </w:rPr>
        <w:t xml:space="preserve">The </w:t>
      </w:r>
      <w:r w:rsidR="00AE024C" w:rsidRPr="00D90EE5">
        <w:rPr>
          <w:b/>
        </w:rPr>
        <w:t>Linux foundation</w:t>
      </w:r>
      <w:r w:rsidR="00E77026" w:rsidRPr="00D90EE5">
        <w:rPr>
          <w:b/>
        </w:rPr>
        <w:t xml:space="preserve">, </w:t>
      </w:r>
      <w:r w:rsidR="00E77026" w:rsidRPr="00D90EE5">
        <w:rPr>
          <w:b/>
        </w:rPr>
        <w:tab/>
      </w:r>
      <w:r w:rsidR="00E77026" w:rsidRPr="00D90EE5">
        <w:rPr>
          <w:b/>
        </w:rPr>
        <w:tab/>
      </w:r>
      <w:r w:rsidR="00E77026" w:rsidRPr="00D90EE5">
        <w:rPr>
          <w:b/>
        </w:rPr>
        <w:tab/>
      </w:r>
      <w:r w:rsidR="00E77026" w:rsidRPr="00D90EE5">
        <w:rPr>
          <w:b/>
        </w:rPr>
        <w:tab/>
      </w:r>
      <w:r w:rsidR="00E77026" w:rsidRPr="00D90EE5">
        <w:rPr>
          <w:b/>
        </w:rPr>
        <w:tab/>
      </w:r>
      <w:r w:rsidR="00E77026" w:rsidRPr="00D90EE5">
        <w:rPr>
          <w:b/>
        </w:rPr>
        <w:tab/>
        <w:t xml:space="preserve">      </w:t>
      </w:r>
    </w:p>
    <w:p w14:paraId="2888754B" w14:textId="70C7DF4F" w:rsidR="00E77026" w:rsidRPr="00D90EE5" w:rsidRDefault="00421AD7" w:rsidP="00E77026">
      <w:pPr>
        <w:spacing w:after="0" w:line="276" w:lineRule="auto"/>
        <w:rPr>
          <w:i/>
        </w:rPr>
      </w:pPr>
      <w:r w:rsidRPr="00D90EE5">
        <w:rPr>
          <w:i/>
        </w:rPr>
        <w:t>CKA – Certified Kubernetes Administrator</w:t>
      </w:r>
      <w:r w:rsidR="002F6FFC" w:rsidRPr="00D90EE5">
        <w:rPr>
          <w:i/>
        </w:rPr>
        <w:t xml:space="preserve">    </w:t>
      </w:r>
      <w:r w:rsidR="00E77026" w:rsidRPr="00D90EE5">
        <w:rPr>
          <w:i/>
        </w:rPr>
        <w:tab/>
      </w:r>
      <w:r w:rsidR="00E77026" w:rsidRPr="00D90EE5">
        <w:rPr>
          <w:i/>
        </w:rPr>
        <w:tab/>
      </w:r>
      <w:r w:rsidR="00E77026" w:rsidRPr="00D90EE5">
        <w:rPr>
          <w:i/>
        </w:rPr>
        <w:tab/>
      </w:r>
      <w:r w:rsidR="00E77026" w:rsidRPr="00D90EE5">
        <w:rPr>
          <w:i/>
        </w:rPr>
        <w:tab/>
      </w:r>
      <w:r w:rsidR="00E77026" w:rsidRPr="00D90EE5">
        <w:rPr>
          <w:i/>
        </w:rPr>
        <w:tab/>
        <w:t xml:space="preserve">                       </w:t>
      </w:r>
      <w:r w:rsidR="00160673" w:rsidRPr="00D90EE5">
        <w:rPr>
          <w:i/>
        </w:rPr>
        <w:t xml:space="preserve">        </w:t>
      </w:r>
      <w:r w:rsidR="0088780A" w:rsidRPr="00D90EE5">
        <w:rPr>
          <w:i/>
        </w:rPr>
        <w:t xml:space="preserve"> </w:t>
      </w:r>
      <w:r w:rsidR="002F6FFC" w:rsidRPr="00D90EE5">
        <w:rPr>
          <w:i/>
        </w:rPr>
        <w:t>Jul</w:t>
      </w:r>
      <w:r w:rsidR="00E77026" w:rsidRPr="00D90EE5">
        <w:rPr>
          <w:i/>
        </w:rPr>
        <w:t>. 20</w:t>
      </w:r>
      <w:r w:rsidR="002F6FFC" w:rsidRPr="00D90EE5">
        <w:rPr>
          <w:i/>
        </w:rPr>
        <w:t>23</w:t>
      </w:r>
    </w:p>
    <w:p w14:paraId="3B2A1AB0" w14:textId="73C60047" w:rsidR="0066365B" w:rsidRPr="00D90EE5" w:rsidRDefault="00E1692D" w:rsidP="0066365B">
      <w:pPr>
        <w:spacing w:after="0" w:line="276" w:lineRule="auto"/>
        <w:rPr>
          <w:b/>
          <w:bCs/>
          <w:i/>
        </w:rPr>
      </w:pPr>
      <w:r w:rsidRPr="00D90EE5">
        <w:rPr>
          <w:rFonts w:cs="Calibri"/>
          <w:b/>
          <w:bCs/>
          <w:i/>
          <w:iCs/>
        </w:rPr>
        <w:t>AWS Certification and Training</w:t>
      </w:r>
      <w:r w:rsidR="001228CD" w:rsidRPr="00D90EE5">
        <w:rPr>
          <w:rFonts w:cs="Calibri"/>
          <w:b/>
          <w:bCs/>
          <w:i/>
          <w:iCs/>
        </w:rPr>
        <w:t>,</w:t>
      </w:r>
      <w:r w:rsidR="0066365B" w:rsidRPr="00D90EE5">
        <w:rPr>
          <w:b/>
          <w:bCs/>
        </w:rPr>
        <w:tab/>
      </w:r>
      <w:r w:rsidR="0066365B" w:rsidRPr="00D90EE5">
        <w:rPr>
          <w:b/>
          <w:bCs/>
        </w:rPr>
        <w:tab/>
      </w:r>
      <w:r w:rsidR="0066365B" w:rsidRPr="00D90EE5">
        <w:rPr>
          <w:b/>
          <w:bCs/>
        </w:rPr>
        <w:tab/>
      </w:r>
      <w:r w:rsidR="0066365B" w:rsidRPr="00D90EE5">
        <w:rPr>
          <w:b/>
          <w:bCs/>
        </w:rPr>
        <w:tab/>
      </w:r>
      <w:r w:rsidR="0066365B" w:rsidRPr="00D90EE5">
        <w:rPr>
          <w:b/>
          <w:bCs/>
        </w:rPr>
        <w:tab/>
      </w:r>
      <w:r w:rsidR="0066365B" w:rsidRPr="00D90EE5">
        <w:rPr>
          <w:b/>
          <w:bCs/>
        </w:rPr>
        <w:tab/>
        <w:t xml:space="preserve">      </w:t>
      </w:r>
    </w:p>
    <w:p w14:paraId="59A8E4CC" w14:textId="15EEFF4C" w:rsidR="00E77026" w:rsidRPr="00D90EE5" w:rsidRDefault="00EB7715" w:rsidP="00A85DB9">
      <w:pPr>
        <w:spacing w:after="0" w:line="276" w:lineRule="auto"/>
        <w:rPr>
          <w:i/>
        </w:rPr>
      </w:pPr>
      <w:r w:rsidRPr="00D90EE5">
        <w:rPr>
          <w:bCs/>
        </w:rPr>
        <w:t>AWS Certified Solutions Architect Associate</w:t>
      </w:r>
      <w:r w:rsidR="0066365B" w:rsidRPr="00D90EE5">
        <w:rPr>
          <w:i/>
        </w:rPr>
        <w:tab/>
      </w:r>
      <w:r w:rsidR="0066365B" w:rsidRPr="00D90EE5">
        <w:rPr>
          <w:i/>
        </w:rPr>
        <w:tab/>
      </w:r>
      <w:r w:rsidR="0066365B" w:rsidRPr="00D90EE5">
        <w:rPr>
          <w:i/>
        </w:rPr>
        <w:tab/>
        <w:t xml:space="preserve">                  </w:t>
      </w:r>
      <w:r w:rsidR="0088780A" w:rsidRPr="00D90EE5">
        <w:rPr>
          <w:i/>
        </w:rPr>
        <w:t xml:space="preserve">                          </w:t>
      </w:r>
      <w:r w:rsidR="0066365B" w:rsidRPr="00D90EE5">
        <w:rPr>
          <w:i/>
        </w:rPr>
        <w:t xml:space="preserve">     </w:t>
      </w:r>
      <w:r w:rsidR="00160673" w:rsidRPr="00D90EE5">
        <w:rPr>
          <w:i/>
        </w:rPr>
        <w:t xml:space="preserve">       </w:t>
      </w:r>
      <w:r w:rsidR="0066365B" w:rsidRPr="00D90EE5">
        <w:rPr>
          <w:i/>
        </w:rPr>
        <w:t xml:space="preserve"> </w:t>
      </w:r>
      <w:r w:rsidR="008A2D7B" w:rsidRPr="00D90EE5">
        <w:rPr>
          <w:i/>
        </w:rPr>
        <w:t>Aug</w:t>
      </w:r>
      <w:r w:rsidR="0066365B" w:rsidRPr="00D90EE5">
        <w:rPr>
          <w:i/>
        </w:rPr>
        <w:t>. 20</w:t>
      </w:r>
      <w:r w:rsidR="00A85DB9" w:rsidRPr="00D90EE5">
        <w:rPr>
          <w:i/>
        </w:rPr>
        <w:t>23</w:t>
      </w:r>
    </w:p>
    <w:p w14:paraId="75452418" w14:textId="35BFB0D1" w:rsidR="00160673" w:rsidRPr="00D90EE5" w:rsidRDefault="00160673" w:rsidP="00160673">
      <w:pPr>
        <w:spacing w:after="0" w:line="276" w:lineRule="auto"/>
        <w:rPr>
          <w:b/>
        </w:rPr>
      </w:pPr>
      <w:r w:rsidRPr="00D90EE5">
        <w:rPr>
          <w:b/>
        </w:rPr>
        <w:t xml:space="preserve">University of Dschang, </w:t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</w:r>
      <w:r w:rsidRPr="00D90EE5">
        <w:rPr>
          <w:b/>
        </w:rPr>
        <w:tab/>
        <w:t xml:space="preserve">                                   Dschang, Cameroon</w:t>
      </w:r>
    </w:p>
    <w:p w14:paraId="7886B10A" w14:textId="4ADA41C7" w:rsidR="00160673" w:rsidRPr="00D90EE5" w:rsidRDefault="00160673" w:rsidP="00160673">
      <w:pPr>
        <w:spacing w:after="0" w:line="276" w:lineRule="auto"/>
        <w:rPr>
          <w:i/>
        </w:rPr>
      </w:pPr>
      <w:r w:rsidRPr="00D90EE5">
        <w:rPr>
          <w:i/>
        </w:rPr>
        <w:t>Associate of Science: Mathematics</w:t>
      </w:r>
      <w:r w:rsidRPr="00D90EE5">
        <w:rPr>
          <w:i/>
        </w:rPr>
        <w:tab/>
        <w:t xml:space="preserve">        </w:t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</w:r>
      <w:r w:rsidRPr="00D90EE5">
        <w:rPr>
          <w:i/>
        </w:rPr>
        <w:tab/>
        <w:t xml:space="preserve">                                           Nov. 2009</w:t>
      </w:r>
    </w:p>
    <w:p w14:paraId="20DA6443" w14:textId="77777777" w:rsidR="00160673" w:rsidRPr="00A85DB9" w:rsidRDefault="00160673" w:rsidP="00A85DB9">
      <w:pPr>
        <w:spacing w:after="0" w:line="276" w:lineRule="auto"/>
        <w:rPr>
          <w:i/>
        </w:rPr>
      </w:pPr>
    </w:p>
    <w:sectPr w:rsidR="00160673" w:rsidRPr="00A85DB9" w:rsidSect="00E77026">
      <w:type w:val="continuous"/>
      <w:pgSz w:w="12240" w:h="15840"/>
      <w:pgMar w:top="864" w:right="864" w:bottom="86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hybridMultilevel"/>
    <w:tmpl w:val="00000005"/>
    <w:lvl w:ilvl="0" w:tplc="9FC2724A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1888767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C2BA065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539A932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9689F7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C9CE9F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33690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E410C13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5C0763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hybridMultilevel"/>
    <w:tmpl w:val="00000006"/>
    <w:lvl w:ilvl="0" w:tplc="E6505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88E8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3279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234EA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FE8B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9E3E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FEF5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629C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6831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8"/>
    <w:multiLevelType w:val="hybridMultilevel"/>
    <w:tmpl w:val="00000008"/>
    <w:lvl w:ilvl="0" w:tplc="5D8E7A78">
      <w:start w:val="1"/>
      <w:numFmt w:val="bullet"/>
      <w:lvlText w:val=""/>
      <w:lvlJc w:val="left"/>
      <w:pPr>
        <w:ind w:left="540" w:hanging="360"/>
      </w:pPr>
      <w:rPr>
        <w:rFonts w:ascii="Symbol" w:hAnsi="Symbol"/>
      </w:rPr>
    </w:lvl>
    <w:lvl w:ilvl="1" w:tplc="C02250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DAD4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B817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18EC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0C46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C850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4658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FEEE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AF22987"/>
    <w:multiLevelType w:val="multilevel"/>
    <w:tmpl w:val="D73EF89A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E63FE9"/>
    <w:multiLevelType w:val="hybridMultilevel"/>
    <w:tmpl w:val="4426BDE6"/>
    <w:lvl w:ilvl="0" w:tplc="9FC27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927724">
    <w:abstractNumId w:val="3"/>
  </w:num>
  <w:num w:numId="2" w16cid:durableId="600454143">
    <w:abstractNumId w:val="1"/>
  </w:num>
  <w:num w:numId="3" w16cid:durableId="740366781">
    <w:abstractNumId w:val="0"/>
  </w:num>
  <w:num w:numId="4" w16cid:durableId="1595280910">
    <w:abstractNumId w:val="2"/>
  </w:num>
  <w:num w:numId="5" w16cid:durableId="1134953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26"/>
    <w:rsid w:val="001228CD"/>
    <w:rsid w:val="00160673"/>
    <w:rsid w:val="001B0A23"/>
    <w:rsid w:val="001D2423"/>
    <w:rsid w:val="002B0AC3"/>
    <w:rsid w:val="002E33AB"/>
    <w:rsid w:val="002F6FFC"/>
    <w:rsid w:val="00372480"/>
    <w:rsid w:val="003C0FE6"/>
    <w:rsid w:val="003F5547"/>
    <w:rsid w:val="00421AD7"/>
    <w:rsid w:val="0042725B"/>
    <w:rsid w:val="004E747C"/>
    <w:rsid w:val="00504078"/>
    <w:rsid w:val="00563BF7"/>
    <w:rsid w:val="00592C52"/>
    <w:rsid w:val="005C4371"/>
    <w:rsid w:val="0066365B"/>
    <w:rsid w:val="006B34B9"/>
    <w:rsid w:val="0072018E"/>
    <w:rsid w:val="00742D86"/>
    <w:rsid w:val="007B699C"/>
    <w:rsid w:val="007C17E0"/>
    <w:rsid w:val="007C7352"/>
    <w:rsid w:val="007F41D6"/>
    <w:rsid w:val="00835691"/>
    <w:rsid w:val="00882EF9"/>
    <w:rsid w:val="0088780A"/>
    <w:rsid w:val="00892429"/>
    <w:rsid w:val="008A2D7B"/>
    <w:rsid w:val="008B7DF5"/>
    <w:rsid w:val="008B7F27"/>
    <w:rsid w:val="00912C25"/>
    <w:rsid w:val="009159EB"/>
    <w:rsid w:val="009300DB"/>
    <w:rsid w:val="00930914"/>
    <w:rsid w:val="009503AF"/>
    <w:rsid w:val="00967E3A"/>
    <w:rsid w:val="009E4918"/>
    <w:rsid w:val="00A355B6"/>
    <w:rsid w:val="00A359C8"/>
    <w:rsid w:val="00A413BF"/>
    <w:rsid w:val="00A4213B"/>
    <w:rsid w:val="00A85DB9"/>
    <w:rsid w:val="00AE024C"/>
    <w:rsid w:val="00AF72E9"/>
    <w:rsid w:val="00B24F02"/>
    <w:rsid w:val="00B57979"/>
    <w:rsid w:val="00B60F5C"/>
    <w:rsid w:val="00B801D4"/>
    <w:rsid w:val="00B85CBA"/>
    <w:rsid w:val="00BE3E79"/>
    <w:rsid w:val="00BE5EF9"/>
    <w:rsid w:val="00C751C4"/>
    <w:rsid w:val="00C9483E"/>
    <w:rsid w:val="00D00D2E"/>
    <w:rsid w:val="00D02E93"/>
    <w:rsid w:val="00D20DC4"/>
    <w:rsid w:val="00D606C4"/>
    <w:rsid w:val="00D85D76"/>
    <w:rsid w:val="00D90EE5"/>
    <w:rsid w:val="00DB4702"/>
    <w:rsid w:val="00DC1F62"/>
    <w:rsid w:val="00E1692D"/>
    <w:rsid w:val="00E27795"/>
    <w:rsid w:val="00E478A2"/>
    <w:rsid w:val="00E74AD3"/>
    <w:rsid w:val="00E77026"/>
    <w:rsid w:val="00EB7715"/>
    <w:rsid w:val="00ED2F4E"/>
    <w:rsid w:val="00F80596"/>
    <w:rsid w:val="00F810E7"/>
    <w:rsid w:val="00FB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78CC"/>
  <w15:chartTrackingRefBased/>
  <w15:docId w15:val="{8F81BD5C-FB47-49EB-B931-D27536FA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026"/>
    <w:pPr>
      <w:spacing w:after="200" w:line="240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2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28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Carlos Temateu</dc:creator>
  <cp:keywords/>
  <dc:description/>
  <cp:lastModifiedBy>Cyprien Carlos Temateu</cp:lastModifiedBy>
  <cp:revision>47</cp:revision>
  <dcterms:created xsi:type="dcterms:W3CDTF">2024-05-10T18:02:00Z</dcterms:created>
  <dcterms:modified xsi:type="dcterms:W3CDTF">2025-11-30T20:21:00Z</dcterms:modified>
</cp:coreProperties>
</file>